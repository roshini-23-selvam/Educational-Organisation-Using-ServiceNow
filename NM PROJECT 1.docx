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pPr>
      <w:r>
        <w:br/>
        <w:br/>
        <w:br/>
      </w:r>
      <w:r>
        <w:rPr>
          <w:b/>
          <w:sz w:val="52"/>
        </w:rPr>
        <w:t>Educational Organisation Using ServiceNow</w:t>
      </w:r>
    </w:p>
    <w:p>
      <w:r>
        <w:br/>
      </w:r>
    </w:p>
    <w:p>
      <w:pPr>
        <w:jc w:val="center"/>
        <w:rPr>
          <w:b/>
          <w:bCs/>
          <w:sz w:val="28"/>
          <w:szCs w:val="28"/>
        </w:rPr>
      </w:pPr>
      <w:r>
        <w:rPr>
          <w:b/>
          <w:bCs/>
          <w:sz w:val="28"/>
          <w:szCs w:val="28"/>
        </w:rPr>
        <w:t>Project Report</w:t>
      </w:r>
    </w:p>
    <w:p>
      <w:r>
        <w:br/>
        <w:br/>
        <w:br/>
      </w:r>
    </w:p>
    <w:p>
      <w:pPr>
        <w:jc w:val="center"/>
        <w:rPr>
          <w:b/>
          <w:bCs/>
          <w:sz w:val="24"/>
          <w:szCs w:val="24"/>
        </w:rPr>
      </w:pPr>
      <w:r>
        <w:rPr>
          <w:b/>
          <w:bCs/>
          <w:sz w:val="24"/>
          <w:szCs w:val="24"/>
        </w:rPr>
        <w:t>Team ID : NM2025TMID13049</w:t>
      </w:r>
      <w:bookmarkStart w:id="0" w:name="_GoBack"/>
      <w:bookmarkEnd w:id="0"/>
    </w:p>
    <w:p>
      <w:pPr>
        <w:jc w:val="center"/>
        <w:rPr>
          <w:b/>
          <w:bCs/>
          <w:sz w:val="24"/>
          <w:szCs w:val="24"/>
        </w:rPr>
      </w:pPr>
      <w:r>
        <w:rPr>
          <w:b/>
          <w:bCs/>
          <w:sz w:val="24"/>
          <w:szCs w:val="24"/>
        </w:rPr>
        <w:t>Team Size:4</w:t>
      </w:r>
    </w:p>
    <w:p>
      <w:pPr>
        <w:jc w:val="center"/>
        <w:rPr>
          <w:b/>
          <w:bCs/>
          <w:sz w:val="24"/>
          <w:szCs w:val="24"/>
        </w:rPr>
      </w:pPr>
      <w:r>
        <w:rPr>
          <w:b/>
          <w:bCs/>
          <w:sz w:val="24"/>
          <w:szCs w:val="24"/>
        </w:rPr>
        <w:t>Team Leader : Roshini K</w:t>
      </w:r>
    </w:p>
    <w:p>
      <w:pPr>
        <w:jc w:val="center"/>
        <w:rPr>
          <w:b/>
          <w:bCs/>
          <w:sz w:val="24"/>
          <w:szCs w:val="24"/>
        </w:rPr>
      </w:pPr>
      <w:r>
        <w:rPr>
          <w:b/>
          <w:bCs/>
          <w:sz w:val="24"/>
          <w:szCs w:val="24"/>
        </w:rPr>
        <w:t>Team Members : Keerthana.R,Saravanan. S, Jeeva bala S</w:t>
      </w:r>
    </w:p>
    <w:p>
      <w:r>
        <w:br w:type="page"/>
      </w:r>
    </w:p>
    <w:p>
      <w:pPr>
        <w:pStyle w:val="15"/>
        <w:ind w:left="0" w:firstLine="0"/>
        <w:rPr>
          <w:b/>
          <w:bCs/>
          <w:sz w:val="40"/>
          <w:szCs w:val="40"/>
        </w:rPr>
      </w:pPr>
    </w:p>
    <w:p>
      <w:pPr>
        <w:pStyle w:val="15"/>
        <w:ind w:left="0" w:firstLine="0"/>
        <w:jc w:val="center"/>
        <w:rPr>
          <w:b/>
          <w:bCs/>
          <w:sz w:val="40"/>
          <w:szCs w:val="40"/>
        </w:rPr>
      </w:pPr>
      <w:r>
        <w:rPr>
          <w:b/>
          <w:bCs/>
          <w:sz w:val="40"/>
          <w:szCs w:val="40"/>
        </w:rPr>
        <w:t>Table of Contents</w:t>
      </w:r>
    </w:p>
    <w:p>
      <w:pPr>
        <w:jc w:val="center"/>
        <w:rPr>
          <w:b/>
          <w:bCs/>
          <w:sz w:val="40"/>
          <w:szCs w:val="40"/>
        </w:rPr>
      </w:pPr>
    </w:p>
    <w:p>
      <w:pPr>
        <w:pStyle w:val="53"/>
        <w:numPr>
          <w:ilvl w:val="0"/>
          <w:numId w:val="1"/>
        </w:numPr>
        <w:rPr>
          <w:b/>
          <w:bCs/>
          <w:sz w:val="40"/>
          <w:szCs w:val="40"/>
        </w:rPr>
      </w:pPr>
      <w:r>
        <w:rPr>
          <w:b/>
          <w:bCs/>
          <w:sz w:val="40"/>
          <w:szCs w:val="40"/>
        </w:rPr>
        <w:t xml:space="preserve"> Step 1: Setting Up ServiceNow Instance</w:t>
      </w:r>
    </w:p>
    <w:p>
      <w:pPr>
        <w:pStyle w:val="53"/>
        <w:numPr>
          <w:ilvl w:val="0"/>
          <w:numId w:val="1"/>
        </w:numPr>
        <w:rPr>
          <w:b/>
          <w:bCs/>
          <w:sz w:val="40"/>
          <w:szCs w:val="40"/>
        </w:rPr>
      </w:pPr>
      <w:r>
        <w:rPr>
          <w:b/>
          <w:bCs/>
          <w:sz w:val="40"/>
          <w:szCs w:val="40"/>
        </w:rPr>
        <w:t xml:space="preserve"> Step 2: Creating An Update Set</w:t>
      </w:r>
    </w:p>
    <w:p>
      <w:pPr>
        <w:pStyle w:val="53"/>
        <w:numPr>
          <w:ilvl w:val="0"/>
          <w:numId w:val="1"/>
        </w:numPr>
        <w:rPr>
          <w:b/>
          <w:bCs/>
          <w:sz w:val="40"/>
          <w:szCs w:val="40"/>
        </w:rPr>
      </w:pPr>
      <w:r>
        <w:rPr>
          <w:b/>
          <w:bCs/>
          <w:sz w:val="40"/>
          <w:szCs w:val="40"/>
        </w:rPr>
        <w:t xml:space="preserve"> Step 3: Creating Tables</w:t>
      </w:r>
    </w:p>
    <w:p>
      <w:pPr>
        <w:pStyle w:val="53"/>
        <w:numPr>
          <w:ilvl w:val="0"/>
          <w:numId w:val="1"/>
        </w:numPr>
        <w:rPr>
          <w:b/>
          <w:bCs/>
          <w:sz w:val="40"/>
          <w:szCs w:val="40"/>
        </w:rPr>
      </w:pPr>
      <w:r>
        <w:rPr>
          <w:b/>
          <w:bCs/>
          <w:sz w:val="40"/>
          <w:szCs w:val="40"/>
        </w:rPr>
        <w:t xml:space="preserve"> Step 4: Form Layout</w:t>
      </w:r>
    </w:p>
    <w:p>
      <w:pPr>
        <w:pStyle w:val="53"/>
        <w:numPr>
          <w:ilvl w:val="0"/>
          <w:numId w:val="1"/>
        </w:numPr>
        <w:rPr>
          <w:b/>
          <w:bCs/>
          <w:sz w:val="40"/>
          <w:szCs w:val="40"/>
        </w:rPr>
      </w:pPr>
      <w:r>
        <w:rPr>
          <w:b/>
          <w:bCs/>
          <w:sz w:val="40"/>
          <w:szCs w:val="40"/>
        </w:rPr>
        <w:t xml:space="preserve"> Step 5: Form Design</w:t>
      </w:r>
    </w:p>
    <w:p>
      <w:pPr>
        <w:pStyle w:val="53"/>
        <w:numPr>
          <w:ilvl w:val="0"/>
          <w:numId w:val="1"/>
        </w:numPr>
        <w:rPr>
          <w:b/>
          <w:bCs/>
          <w:sz w:val="40"/>
          <w:szCs w:val="40"/>
        </w:rPr>
      </w:pPr>
      <w:r>
        <w:rPr>
          <w:b/>
          <w:bCs/>
          <w:sz w:val="40"/>
          <w:szCs w:val="40"/>
        </w:rPr>
        <w:t xml:space="preserve"> Step 6: Number Maintenance</w:t>
      </w:r>
    </w:p>
    <w:p>
      <w:pPr>
        <w:pStyle w:val="53"/>
        <w:numPr>
          <w:ilvl w:val="0"/>
          <w:numId w:val="1"/>
        </w:numPr>
        <w:rPr>
          <w:b/>
          <w:bCs/>
          <w:sz w:val="40"/>
          <w:szCs w:val="40"/>
        </w:rPr>
      </w:pPr>
      <w:r>
        <w:rPr>
          <w:b/>
          <w:bCs/>
          <w:sz w:val="40"/>
          <w:szCs w:val="40"/>
        </w:rPr>
        <w:t xml:space="preserve"> Step 7: Creating Process Flow for Admission Table</w:t>
      </w:r>
    </w:p>
    <w:p>
      <w:pPr>
        <w:pStyle w:val="53"/>
        <w:numPr>
          <w:ilvl w:val="0"/>
          <w:numId w:val="1"/>
        </w:numPr>
        <w:rPr>
          <w:b/>
          <w:bCs/>
          <w:sz w:val="40"/>
          <w:szCs w:val="40"/>
        </w:rPr>
      </w:pPr>
      <w:r>
        <w:rPr>
          <w:b/>
          <w:bCs/>
          <w:sz w:val="40"/>
          <w:szCs w:val="40"/>
        </w:rPr>
        <w:t xml:space="preserve"> Step 8: Client Scripts</w:t>
      </w:r>
    </w:p>
    <w:p>
      <w:pPr>
        <w:rPr>
          <w:b/>
          <w:bCs/>
          <w:sz w:val="40"/>
          <w:szCs w:val="40"/>
        </w:rPr>
      </w:pPr>
      <w:r>
        <w:br w:type="page"/>
      </w:r>
    </w:p>
    <w:p>
      <w:pPr>
        <w:pStyle w:val="15"/>
        <w:ind w:left="0" w:firstLine="0"/>
      </w:pPr>
      <w:r>
        <w:t>Step 1: Setting Up ServiceNow Instance</w:t>
      </w:r>
    </w:p>
    <w:p>
      <w:pPr>
        <w:pStyle w:val="51"/>
        <w:numPr>
          <w:ilvl w:val="0"/>
          <w:numId w:val="2"/>
        </w:numPr>
      </w:pPr>
      <w:r>
        <w:t>Sign up for a developer account on the ServiceNow Developer site (https://developer.servicenow.com).</w:t>
      </w:r>
    </w:p>
    <w:p>
      <w:pPr>
        <w:pStyle w:val="51"/>
        <w:numPr>
          <w:ilvl w:val="0"/>
          <w:numId w:val="2"/>
        </w:numPr>
      </w:pPr>
      <w:r>
        <w:t>Navigate to the 'Personal Developer Instance' section.</w:t>
      </w:r>
    </w:p>
    <w:p>
      <w:pPr>
        <w:pStyle w:val="51"/>
        <w:numPr>
          <w:ilvl w:val="0"/>
          <w:numId w:val="2"/>
        </w:numPr>
      </w:pPr>
      <w:r>
        <w:t>Request Instance and fill out the required details.</w:t>
      </w:r>
    </w:p>
    <w:p>
      <w:pPr>
        <w:pStyle w:val="51"/>
        <w:numPr>
          <w:ilvl w:val="0"/>
          <w:numId w:val="2"/>
        </w:numPr>
      </w:pPr>
      <w:r>
        <w:t>Log in to your ServiceNow instance using the provided credentials.</w:t>
      </w:r>
    </w:p>
    <w:p>
      <w:pPr>
        <w:pStyle w:val="15"/>
        <w:ind w:left="0" w:firstLine="0"/>
      </w:pPr>
      <w:r>
        <w:t>Step 2: Creating An Update Set</w:t>
      </w:r>
    </w:p>
    <w:p>
      <w:pPr>
        <w:pStyle w:val="51"/>
        <w:numPr>
          <w:ilvl w:val="0"/>
          <w:numId w:val="2"/>
        </w:numPr>
      </w:pPr>
      <w:r>
        <w:t>Navigate to All &gt;&gt; Local update sets.</w:t>
      </w:r>
    </w:p>
    <w:p>
      <w:pPr>
        <w:pStyle w:val="51"/>
        <w:numPr>
          <w:ilvl w:val="0"/>
          <w:numId w:val="2"/>
        </w:numPr>
      </w:pPr>
      <w:r>
        <w:t xml:space="preserve">Click on 'New', enter the details (Name: </w:t>
      </w:r>
      <w:r>
        <w:rPr>
          <w:b w:val="0"/>
        </w:rPr>
        <w:t xml:space="preserve">Educational Organisation </w:t>
      </w:r>
      <w:r>
        <w:t>), and make it Current.</w:t>
      </w:r>
    </w:p>
    <w:p>
      <w:pPr>
        <w:pStyle w:val="15"/>
        <w:ind w:left="0" w:firstLine="0"/>
      </w:pPr>
      <w:r>
        <w:drawing>
          <wp:anchor distT="0" distB="0" distL="0" distR="0" simplePos="0" relativeHeight="22" behindDoc="0" locked="0" layoutInCell="0" hidden="0" allowOverlap="1">
            <wp:simplePos x="0" y="0"/>
            <wp:positionH relativeFrom="column">
              <wp:posOffset>0</wp:posOffset>
            </wp:positionH>
            <wp:positionV relativeFrom="paragraph">
              <wp:posOffset>100965</wp:posOffset>
            </wp:positionV>
            <wp:extent cx="5486400" cy="2317115"/>
            <wp:effectExtent l="0" t="0" r="0" b="0"/>
            <wp:wrapSquare wrapText="largest"/>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486400" cy="2317115"/>
                    </a:xfrm>
                    <a:prstGeom prst="rect"/>
                    <a:noFill/>
                    <a:ln w="12700" cmpd="sng" cap="flat">
                      <a:noFill/>
                      <a:prstDash val="solid"/>
                      <a:miter/>
                    </a:ln>
                  </pic:spPr>
                </pic:pic>
              </a:graphicData>
            </a:graphic>
          </wp:anchor>
        </w:drawing>
      </w:r>
      <w:r>
        <w:t>Step 3: Creating Tables</w:t>
      </w:r>
    </w:p>
    <w:p>
      <w:pPr>
        <w:pStyle w:val="51"/>
        <w:numPr>
          <w:ilvl w:val="0"/>
          <w:numId w:val="2"/>
        </w:numPr>
      </w:pPr>
      <w:r>
        <w:t>Salesforce Table: Create with required columns and configurations (Admin Number, Grade choices, etc.).</w:t>
      </w:r>
    </w:p>
    <w:p>
      <w:pPr>
        <w:pStyle w:val="51"/>
        <w:numPr>
          <w:ilvl w:val="0"/>
          <w:numId w:val="2"/>
        </w:numPr>
      </w:pPr>
      <w:r>
        <w:t>Admission Table: Extend Salesforce table, add fields and choices (Admin Status, Pincode, etc.).</w:t>
      </w:r>
    </w:p>
    <w:p>
      <w:pPr>
        <w:pStyle w:val="51"/>
        <w:numPr>
          <w:ilvl w:val="0"/>
          <w:numId w:val="2"/>
        </w:numPr>
      </w:pPr>
      <w:r>
        <w:t>Student Progress Table: Create fields and add module to Salesforce menu.</w:t>
      </w:r>
    </w:p>
    <w:p>
      <w:r>
        <w:drawing>
          <wp:anchor distT="0" distB="0" distL="0" distR="0" simplePos="0" relativeHeight="23" behindDoc="0" locked="0" layoutInCell="0" hidden="0" allowOverlap="1">
            <wp:simplePos x="0" y="0"/>
            <wp:positionH relativeFrom="column">
              <wp:posOffset>-1133475</wp:posOffset>
            </wp:positionH>
            <wp:positionV relativeFrom="paragraph">
              <wp:posOffset>39370</wp:posOffset>
            </wp:positionV>
            <wp:extent cx="2629535" cy="1256664"/>
            <wp:effectExtent l="0" t="0" r="0" b="0"/>
            <wp:wrapSquare wrapText="largest"/>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2629535" cy="1256664"/>
                    </a:xfrm>
                    <a:prstGeom prst="rect"/>
                    <a:noFill/>
                    <a:ln w="12700" cmpd="sng" cap="flat">
                      <a:noFill/>
                      <a:prstDash val="solid"/>
                      <a:miter/>
                    </a:ln>
                  </pic:spPr>
                </pic:pic>
              </a:graphicData>
            </a:graphic>
          </wp:anchor>
        </w:drawing>
      </w:r>
      <w:r>
        <w:drawing>
          <wp:anchor distT="0" distB="0" distL="0" distR="0" simplePos="0" relativeHeight="24" behindDoc="0" locked="0" layoutInCell="0" hidden="0" allowOverlap="1">
            <wp:simplePos x="0" y="0"/>
            <wp:positionH relativeFrom="column">
              <wp:posOffset>1589405</wp:posOffset>
            </wp:positionH>
            <wp:positionV relativeFrom="paragraph">
              <wp:posOffset>25400</wp:posOffset>
            </wp:positionV>
            <wp:extent cx="2648585" cy="1229360"/>
            <wp:effectExtent l="0" t="0" r="0" b="0"/>
            <wp:wrapSquare wrapText="largest"/>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2648585" cy="1229360"/>
                    </a:xfrm>
                    <a:prstGeom prst="rect"/>
                    <a:noFill/>
                    <a:ln w="12700" cmpd="sng" cap="flat">
                      <a:noFill/>
                      <a:prstDash val="solid"/>
                      <a:miter/>
                    </a:ln>
                  </pic:spPr>
                </pic:pic>
              </a:graphicData>
            </a:graphic>
          </wp:anchor>
        </w:drawing>
      </w:r>
      <w:r>
        <w:drawing>
          <wp:anchor distT="0" distB="0" distL="0" distR="0" simplePos="0" relativeHeight="25" behindDoc="0" locked="0" layoutInCell="0" hidden="0" allowOverlap="1">
            <wp:simplePos x="0" y="0"/>
            <wp:positionH relativeFrom="column">
              <wp:posOffset>4300855</wp:posOffset>
            </wp:positionH>
            <wp:positionV relativeFrom="paragraph">
              <wp:posOffset>9525</wp:posOffset>
            </wp:positionV>
            <wp:extent cx="2032635" cy="1267460"/>
            <wp:effectExtent l="0" t="0" r="0" b="0"/>
            <wp:wrapSquare wrapText="largest"/>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2032635" cy="1267460"/>
                    </a:xfrm>
                    <a:prstGeom prst="rect"/>
                    <a:noFill/>
                    <a:ln w="12700" cmpd="sng" cap="flat">
                      <a:noFill/>
                      <a:prstDash val="solid"/>
                      <a:miter/>
                    </a:ln>
                  </pic:spPr>
                </pic:pic>
              </a:graphicData>
            </a:graphic>
          </wp:anchor>
        </w:drawing>
      </w:r>
    </w:p>
    <w:p>
      <w:pPr>
        <w:pStyle w:val="15"/>
        <w:ind w:left="0" w:firstLine="0"/>
      </w:pPr>
    </w:p>
    <w:p/>
    <w:p>
      <w:pPr>
        <w:pStyle w:val="15"/>
        <w:ind w:left="0" w:firstLine="0"/>
      </w:pPr>
      <w:r>
        <w:t>Step 4: Form Layout</w:t>
      </w:r>
    </w:p>
    <w:p>
      <w:pPr>
        <w:pStyle w:val="51"/>
        <w:numPr>
          <w:ilvl w:val="0"/>
          <w:numId w:val="2"/>
        </w:numPr>
      </w:pPr>
      <w:r>
        <w:t>Configure Table form for Student Progress Table.</w:t>
      </w:r>
    </w:p>
    <w:p>
      <w:pPr>
        <w:pStyle w:val="51"/>
        <w:numPr>
          <w:ilvl w:val="0"/>
          <w:numId w:val="2"/>
        </w:numPr>
        <w:bidi w:val="0"/>
      </w:pPr>
      <w:r>
        <w:t>Add Admission Number fields to the layout.</w:t>
      </w:r>
    </w:p>
    <w:p>
      <w:pPr>
        <w:pStyle w:val="15"/>
        <w:ind w:left="0" w:firstLine="0"/>
      </w:pPr>
      <w:r>
        <w:t>Step 5: Form Design</w:t>
      </w:r>
    </w:p>
    <w:p>
      <w:pPr>
        <w:pStyle w:val="51"/>
        <w:numPr>
          <w:ilvl w:val="0"/>
          <w:numId w:val="2"/>
        </w:numPr>
      </w:pPr>
      <w:r>
        <w:t>Create a form design for a Salesforce table using drag and drop.</w:t>
      </w:r>
    </w:p>
    <w:p>
      <w:pPr>
        <w:pStyle w:val="51"/>
        <w:numPr>
          <w:ilvl w:val="0"/>
          <w:numId w:val="2"/>
        </w:numPr>
      </w:pPr>
      <w:r>
        <w:t>Repeat process for Admission and Student Progress Tables.</w:t>
      </w:r>
    </w:p>
    <w:p>
      <w:r>
        <w:drawing>
          <wp:anchor distT="0" distB="0" distL="0" distR="0" simplePos="0" relativeHeight="26" behindDoc="0" locked="0" layoutInCell="0" hidden="0" allowOverlap="1">
            <wp:simplePos x="0" y="0"/>
            <wp:positionH relativeFrom="column">
              <wp:posOffset>-151130</wp:posOffset>
            </wp:positionH>
            <wp:positionV relativeFrom="paragraph">
              <wp:posOffset>-62864</wp:posOffset>
            </wp:positionV>
            <wp:extent cx="2687320" cy="1284605"/>
            <wp:effectExtent l="0" t="0" r="0" b="0"/>
            <wp:wrapSquare wrapText="largest"/>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2687320" cy="1284605"/>
                    </a:xfrm>
                    <a:prstGeom prst="rect"/>
                    <a:noFill/>
                    <a:ln w="12700" cmpd="sng" cap="flat">
                      <a:noFill/>
                      <a:prstDash val="solid"/>
                      <a:miter/>
                    </a:ln>
                  </pic:spPr>
                </pic:pic>
              </a:graphicData>
            </a:graphic>
          </wp:anchor>
        </w:drawing>
      </w:r>
      <w:r>
        <w:drawing>
          <wp:anchor distT="0" distB="0" distL="0" distR="0" simplePos="0" relativeHeight="27" behindDoc="0" locked="0" layoutInCell="0" hidden="0" allowOverlap="1">
            <wp:simplePos x="0" y="0"/>
            <wp:positionH relativeFrom="column">
              <wp:posOffset>2682875</wp:posOffset>
            </wp:positionH>
            <wp:positionV relativeFrom="paragraph">
              <wp:posOffset>-82550</wp:posOffset>
            </wp:positionV>
            <wp:extent cx="3074670" cy="1281430"/>
            <wp:effectExtent l="0" t="0" r="0" b="0"/>
            <wp:wrapSquare wrapText="largest"/>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3074670" cy="1281430"/>
                    </a:xfrm>
                    <a:prstGeom prst="rect"/>
                    <a:noFill/>
                    <a:ln w="12700" cmpd="sng" cap="flat">
                      <a:noFill/>
                      <a:prstDash val="solid"/>
                      <a:miter/>
                    </a:ln>
                  </pic:spPr>
                </pic:pic>
              </a:graphicData>
            </a:graphic>
          </wp:anchor>
        </w:drawing>
      </w:r>
      <w:r>
        <w:drawing>
          <wp:anchor distT="0" distB="0" distL="0" distR="0" simplePos="0" relativeHeight="28" behindDoc="0" locked="0" layoutInCell="0" hidden="0" allowOverlap="1">
            <wp:simplePos x="0" y="0"/>
            <wp:positionH relativeFrom="column">
              <wp:posOffset>-151130</wp:posOffset>
            </wp:positionH>
            <wp:positionV relativeFrom="paragraph">
              <wp:posOffset>1257300</wp:posOffset>
            </wp:positionV>
            <wp:extent cx="2652395" cy="1301115"/>
            <wp:effectExtent l="0" t="0" r="0" b="0"/>
            <wp:wrapSquare wrapText="largest"/>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2652395" cy="1301115"/>
                    </a:xfrm>
                    <a:prstGeom prst="rect"/>
                    <a:noFill/>
                    <a:ln w="12700" cmpd="sng" cap="flat">
                      <a:noFill/>
                      <a:prstDash val="solid"/>
                      <a:miter/>
                    </a:ln>
                  </pic:spPr>
                </pic:pic>
              </a:graphicData>
            </a:graphic>
          </wp:anchor>
        </w:drawing>
      </w:r>
      <w:r>
        <w:drawing>
          <wp:anchor distT="0" distB="0" distL="0" distR="0" simplePos="0" relativeHeight="29" behindDoc="0" locked="0" layoutInCell="0" hidden="0" allowOverlap="1">
            <wp:simplePos x="0" y="0"/>
            <wp:positionH relativeFrom="column">
              <wp:posOffset>2670175</wp:posOffset>
            </wp:positionH>
            <wp:positionV relativeFrom="paragraph">
              <wp:posOffset>1280160</wp:posOffset>
            </wp:positionV>
            <wp:extent cx="3087370" cy="1240155"/>
            <wp:effectExtent l="0" t="0" r="0" b="0"/>
            <wp:wrapSquare wrapText="largest"/>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3087370" cy="1240155"/>
                    </a:xfrm>
                    <a:prstGeom prst="rect"/>
                    <a:noFill/>
                    <a:ln w="12700" cmpd="sng" cap="flat">
                      <a:noFill/>
                      <a:prstDash val="solid"/>
                      <a:miter/>
                    </a:ln>
                  </pic:spPr>
                </pic:pic>
              </a:graphicData>
            </a:graphic>
          </wp:anchor>
        </w:drawing>
      </w:r>
    </w:p>
    <w:p>
      <w:pPr>
        <w:pStyle w:val="15"/>
        <w:ind w:left="0" w:firstLine="0"/>
      </w:pPr>
      <w:r>
        <w:t>Step 6: Number Maintenance</w:t>
      </w:r>
    </w:p>
    <w:p>
      <w:pPr>
        <w:pStyle w:val="51"/>
        <w:numPr>
          <w:ilvl w:val="0"/>
          <w:numId w:val="2"/>
        </w:numPr>
      </w:pPr>
      <w:r>
        <w:t>Navigate to All &gt;&gt; Number Maintenance &gt;&gt; New.</w:t>
      </w:r>
    </w:p>
    <w:p>
      <w:pPr>
        <w:numPr>
          <w:ilvl w:val="0"/>
          <w:numId w:val="2"/>
        </w:numPr>
      </w:pPr>
      <w:r>
        <w:t>Fill Table Name: “</w:t>
      </w:r>
      <w:r>
        <w:rPr>
          <w:b/>
          <w:bCs/>
          <w:sz w:val="22"/>
          <w:szCs w:val="22"/>
        </w:rPr>
        <w:t>salesforce</w:t>
      </w:r>
      <w:r>
        <w:rPr>
          <w:b w:val="0"/>
          <w:bCs w:val="0"/>
          <w:sz w:val="22"/>
          <w:szCs w:val="22"/>
        </w:rPr>
        <w:t>”</w:t>
      </w:r>
      <w:r>
        <w:t xml:space="preserve"> and Prefix : </w:t>
      </w:r>
      <w:r>
        <w:rPr>
          <w:b/>
          <w:bCs/>
          <w:sz w:val="30"/>
          <w:szCs w:val="30"/>
        </w:rPr>
        <w:t>SAL.</w:t>
      </w:r>
    </w:p>
    <w:p>
      <w:pPr>
        <w:numPr>
          <w:ilvl w:val="0"/>
          <w:numId w:val="2"/>
        </w:numPr>
      </w:pPr>
      <w:r>
        <w:t>Submit</w:t>
      </w:r>
    </w:p>
    <w:p>
      <w:pPr>
        <w:pStyle w:val="51"/>
        <w:numPr>
          <w:ilvl w:val="0"/>
          <w:numId w:val="0"/>
        </w:numPr>
        <w:ind w:left="360" w:firstLine="0"/>
      </w:pPr>
      <w:r>
        <w:drawing>
          <wp:anchor distT="0" distB="0" distL="0" distR="0" simplePos="0" relativeHeight="30" behindDoc="0" locked="0" layoutInCell="0" hidden="0" allowOverlap="1">
            <wp:simplePos x="0" y="0"/>
            <wp:positionH relativeFrom="column">
              <wp:posOffset>399415</wp:posOffset>
            </wp:positionH>
            <wp:positionV relativeFrom="paragraph">
              <wp:posOffset>635</wp:posOffset>
            </wp:positionV>
            <wp:extent cx="4376420" cy="1718310"/>
            <wp:effectExtent l="0" t="0" r="0" b="0"/>
            <wp:wrapSquare wrapText="largest"/>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4376420" cy="1718310"/>
                    </a:xfrm>
                    <a:prstGeom prst="rect"/>
                    <a:noFill/>
                    <a:ln w="12700" cmpd="sng" cap="flat">
                      <a:noFill/>
                      <a:prstDash val="solid"/>
                      <a:miter/>
                    </a:ln>
                  </pic:spPr>
                </pic:pic>
              </a:graphicData>
            </a:graphic>
          </wp:anchor>
        </w:drawing>
      </w:r>
    </w:p>
    <w:p/>
    <w:p>
      <w:pPr>
        <w:pStyle w:val="15"/>
        <w:ind w:left="0" w:firstLine="0"/>
      </w:pPr>
    </w:p>
    <w:p>
      <w:pPr>
        <w:pStyle w:val="15"/>
        <w:ind w:left="0" w:firstLine="0"/>
        <w:jc w:val="left"/>
      </w:pPr>
      <w:r>
        <w:t>Step 7: Creating Process Flow for Admission Table</w:t>
      </w:r>
    </w:p>
    <w:p>
      <w:pPr>
        <w:pStyle w:val="51"/>
        <w:numPr>
          <w:ilvl w:val="0"/>
          <w:numId w:val="2"/>
        </w:numPr>
      </w:pPr>
      <w:r>
        <w:t>Navigate to All &gt;&gt; Process Flow &gt;&gt; New.</w:t>
      </w:r>
    </w:p>
    <w:p>
      <w:pPr>
        <w:pStyle w:val="51"/>
        <w:numPr>
          <w:ilvl w:val="0"/>
          <w:numId w:val="2"/>
        </w:numPr>
      </w:pPr>
      <w:r>
        <w:t>Define process flow: New &gt;&gt; InProgress &gt;&gt; Joined &gt;&gt; Rejected &gt;&gt; Rejoined &gt;&gt; Closed &gt;&gt; Cancelled.</w:t>
      </w:r>
    </w:p>
    <w:p>
      <w:pPr>
        <w:pStyle w:val="51"/>
        <w:numPr>
          <w:ilvl w:val="0"/>
          <w:numId w:val="0"/>
        </w:numPr>
        <w:ind w:left="0" w:firstLine="0"/>
      </w:pPr>
    </w:p>
    <w:p>
      <w:pPr>
        <w:pStyle w:val="51"/>
        <w:numPr>
          <w:ilvl w:val="0"/>
          <w:numId w:val="0"/>
        </w:numPr>
        <w:ind w:left="0" w:firstLine="0"/>
        <w:rPr>
          <w:b/>
          <w:bCs/>
        </w:rPr>
      </w:pPr>
      <w:r>
        <w:rPr>
          <w:b/>
          <w:bCs/>
        </w:rPr>
        <w:t xml:space="preserve">     </w:t>
      </w:r>
      <w:r>
        <w:rPr>
          <w:b/>
          <w:bCs/>
          <w:sz w:val="28"/>
          <w:szCs w:val="28"/>
        </w:rPr>
        <w:t>The Result:</w:t>
      </w:r>
    </w:p>
    <w:p>
      <w:pPr>
        <w:pStyle w:val="15"/>
        <w:ind w:left="0" w:firstLine="0"/>
      </w:pPr>
      <w:r>
        <w:drawing>
          <wp:anchor distT="0" distB="0" distL="0" distR="0" simplePos="0" relativeHeight="31" behindDoc="0" locked="0" layoutInCell="0" hidden="0" allowOverlap="1">
            <wp:simplePos x="0" y="0"/>
            <wp:positionH relativeFrom="column">
              <wp:align>center</wp:align>
            </wp:positionH>
            <wp:positionV relativeFrom="paragraph">
              <wp:posOffset>635</wp:posOffset>
            </wp:positionV>
            <wp:extent cx="5486400" cy="1739265"/>
            <wp:effectExtent l="0" t="0" r="0" b="0"/>
            <wp:wrapSquare wrapText="largest"/>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486400" cy="1739265"/>
                    </a:xfrm>
                    <a:prstGeom prst="rect"/>
                    <a:noFill/>
                    <a:ln w="12700" cmpd="sng" cap="flat">
                      <a:noFill/>
                      <a:prstDash val="solid"/>
                      <a:miter/>
                    </a:ln>
                  </pic:spPr>
                </pic:pic>
              </a:graphicData>
            </a:graphic>
          </wp:anchor>
        </w:drawing>
      </w:r>
      <w:r>
        <w:t>Step 8: Client Scripts</w:t>
      </w:r>
    </w:p>
    <w:p>
      <w:pPr>
        <w:pStyle w:val="51"/>
        <w:numPr>
          <w:ilvl w:val="0"/>
          <w:numId w:val="2"/>
        </w:numPr>
      </w:pPr>
      <w:r>
        <w:t>Admission Table: Auto populate, Pincode Update scripts.</w:t>
      </w:r>
    </w:p>
    <w:p>
      <w:pPr>
        <w:pStyle w:val="51"/>
        <w:numPr>
          <w:ilvl w:val="0"/>
          <w:numId w:val="2"/>
        </w:numPr>
      </w:pPr>
      <w:r>
        <w:t>Student Progress Table: Disable Fields, Total Update, Result, Percentage scripts.</w:t>
      </w:r>
    </w:p>
    <w:p>
      <w:pPr>
        <w:pStyle w:val="15"/>
        <w:ind w:left="0" w:firstLine="0"/>
      </w:pPr>
      <w:r>
        <w:t>Results</w:t>
      </w:r>
    </w:p>
    <w:p>
      <w:pPr>
        <w:rPr>
          <w:b/>
          <w:bCs/>
          <w:sz w:val="30"/>
          <w:szCs w:val="30"/>
        </w:rPr>
      </w:pPr>
      <w:r>
        <w:drawing>
          <wp:anchor distT="0" distB="0" distL="0" distR="0" simplePos="0" relativeHeight="32" behindDoc="0" locked="0" layoutInCell="0" hidden="0" allowOverlap="1">
            <wp:simplePos x="0" y="0"/>
            <wp:positionH relativeFrom="column">
              <wp:posOffset>-9525</wp:posOffset>
            </wp:positionH>
            <wp:positionV relativeFrom="paragraph">
              <wp:posOffset>376555</wp:posOffset>
            </wp:positionV>
            <wp:extent cx="5486400" cy="2621915"/>
            <wp:effectExtent l="0" t="0" r="0" b="0"/>
            <wp:wrapSquare wrapText="largest"/>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486400" cy="2621915"/>
                    </a:xfrm>
                    <a:prstGeom prst="rect"/>
                    <a:noFill/>
                    <a:ln w="12700" cmpd="sng" cap="flat">
                      <a:noFill/>
                      <a:prstDash val="solid"/>
                      <a:miter/>
                    </a:ln>
                  </pic:spPr>
                </pic:pic>
              </a:graphicData>
            </a:graphic>
          </wp:anchor>
        </w:drawing>
      </w:r>
      <w:r>
        <w:rPr>
          <w:b/>
          <w:bCs/>
          <w:sz w:val="30"/>
          <w:szCs w:val="30"/>
        </w:rPr>
        <w:t>Admission:</w:t>
      </w:r>
    </w:p>
    <w:p>
      <w:pPr>
        <w:rPr>
          <w:b/>
          <w:bCs/>
          <w:sz w:val="30"/>
          <w:szCs w:val="30"/>
        </w:rPr>
      </w:pPr>
    </w:p>
    <w:p>
      <w:pPr>
        <w:rPr>
          <w:b/>
          <w:bCs/>
          <w:sz w:val="30"/>
          <w:szCs w:val="30"/>
        </w:rPr>
      </w:pPr>
      <w:r>
        <w:rPr>
          <w:b/>
          <w:bCs/>
          <w:sz w:val="30"/>
          <w:szCs w:val="30"/>
        </w:rPr>
        <w:t>salesforce:</w:t>
      </w:r>
    </w:p>
    <w:p>
      <w:pPr>
        <w:rPr>
          <w:b/>
          <w:bCs/>
          <w:sz w:val="30"/>
          <w:szCs w:val="30"/>
        </w:rPr>
      </w:pPr>
      <w:r>
        <w:rPr>
          <w:b/>
          <w:bCs/>
          <w:sz w:val="30"/>
          <w:szCs w:val="30"/>
        </w:rPr>
        <w:drawing>
          <wp:anchor distT="0" distB="0" distL="0" distR="0" simplePos="0" relativeHeight="33" behindDoc="0" locked="0" layoutInCell="0" hidden="0" allowOverlap="1">
            <wp:simplePos x="0" y="0"/>
            <wp:positionH relativeFrom="column">
              <wp:posOffset>0</wp:posOffset>
            </wp:positionH>
            <wp:positionV relativeFrom="paragraph">
              <wp:posOffset>-16510</wp:posOffset>
            </wp:positionV>
            <wp:extent cx="5486400" cy="1934210"/>
            <wp:effectExtent l="0" t="0" r="0" b="0"/>
            <wp:wrapSquare wrapText="largest"/>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486400" cy="1934210"/>
                    </a:xfrm>
                    <a:prstGeom prst="rect"/>
                    <a:noFill/>
                    <a:ln w="12700" cmpd="sng" cap="flat">
                      <a:noFill/>
                      <a:prstDash val="solid"/>
                      <a:miter/>
                    </a:ln>
                  </pic:spPr>
                </pic:pic>
              </a:graphicData>
            </a:graphic>
          </wp:anchor>
        </w:drawing>
      </w:r>
    </w:p>
    <w:p>
      <w:pPr>
        <w:rPr>
          <w:b/>
          <w:bCs/>
          <w:sz w:val="30"/>
          <w:szCs w:val="30"/>
        </w:rPr>
      </w:pPr>
      <w:r>
        <w:rPr>
          <w:b/>
          <w:bCs/>
          <w:sz w:val="30"/>
          <w:szCs w:val="30"/>
        </w:rPr>
        <w:t>Student Progress:</w:t>
      </w:r>
    </w:p>
    <w:p>
      <w:pPr>
        <w:pStyle w:val="15"/>
        <w:ind w:left="0" w:firstLine="0"/>
      </w:pPr>
      <w:r>
        <w:drawing>
          <wp:anchor distT="0" distB="0" distL="0" distR="0" simplePos="0" relativeHeight="34" behindDoc="0" locked="0" layoutInCell="0" hidden="0" allowOverlap="1">
            <wp:simplePos x="0" y="0"/>
            <wp:positionH relativeFrom="column">
              <wp:posOffset>0</wp:posOffset>
            </wp:positionH>
            <wp:positionV relativeFrom="paragraph">
              <wp:posOffset>12065</wp:posOffset>
            </wp:positionV>
            <wp:extent cx="5486400" cy="2621915"/>
            <wp:effectExtent l="0" t="0" r="0" b="0"/>
            <wp:wrapSquare wrapText="largest"/>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486400" cy="2621915"/>
                    </a:xfrm>
                    <a:prstGeom prst="rect"/>
                    <a:noFill/>
                    <a:ln w="12700" cmpd="sng" cap="flat">
                      <a:noFill/>
                      <a:prstDash val="solid"/>
                      <a:miter/>
                    </a:ln>
                  </pic:spPr>
                </pic:pic>
              </a:graphicData>
            </a:graphic>
          </wp:anchor>
        </w:drawing>
      </w:r>
    </w:p>
    <w:p>
      <w:pPr>
        <w:pStyle w:val="15"/>
        <w:ind w:left="0" w:firstLine="0"/>
      </w:pPr>
      <w:r>
        <w:t>Conclusion</w:t>
      </w:r>
    </w:p>
    <w:p>
      <w:pPr>
        <w:widowControl/>
        <w:suppressAutoHyphens/>
        <w:bidi w:val="0"/>
        <w:spacing w:before="0" w:after="200" w:line="276" w:lineRule="auto"/>
        <w:jc w:val="left"/>
      </w:pPr>
      <w:r>
        <w:t>This project demonstrates how to set up and configure an Educational Organisation system using ServiceNow. It covers the creation of instances, update sets, tables, form layouts, form designs, number maintenance, process flows, and client scripts. With this structured approach, the system enables smooth handling of educational records, admissions, and student progress tracking efficiently.</w:t>
      </w:r>
    </w:p>
    <w:sectPr>
      <w:pgSz w:w="11906" w:h="16838"/>
      <w:pgMar w:top="1440" w:right="1800" w:bottom="1440" w:left="1800" w:header="0" w:footer="0" w:gutter="0"/>
      <w:pgNumType/>
      <w:formProt w:val="0"/>
      <w:docGrid w:linePitch="360" w:charSpace="4096"/>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mbria">
    <w:panose1 w:val="00000000000000000000"/>
    <w:charset w:val="01"/>
    <w:family w:val="roman"/>
    <w:pitch w:val="variable"/>
  </w:font>
  <w:font w:name="ＭＳ 明朝">
    <w:altName w:val="Droid Sans"/>
    <w:panose1 w:val="00000000000000000000"/>
    <w:charset w:val="00"/>
    <w:family w:val="auto"/>
    <w:pitch w:val="variable"/>
    <w:sig w:usb0="00000000" w:usb1="00000000" w:usb2="00000000" w:usb3="00000000" w:csb0="00000000" w:csb1="00000000"/>
  </w:font>
  <w:font w:name="Noto Sans Arabic UI">
    <w:altName w:val="Droid Sans"/>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alibri">
    <w:panose1 w:val="00000000000000000000"/>
    <w:charset w:val="01"/>
    <w:family w:val="roman"/>
    <w:pitch w:val="variable"/>
  </w:font>
  <w:font w:name="ＭＳ ゴシック">
    <w:altName w:val="Droid Sans"/>
    <w:panose1 w:val="00000000000000000000"/>
    <w:charset w:val="00"/>
    <w:family w:val="auto"/>
    <w:pitch w:val="variable"/>
    <w:sig w:usb0="00000000" w:usb1="00000000" w:usb2="00000000" w:usb3="00000000" w:csb0="00000000" w:csb1="00000000"/>
  </w:font>
  <w:font w:name="Courier">
    <w:altName w:val="Courier New"/>
    <w:panose1 w:val="00000000000000000000"/>
    <w:charset w:val="01"/>
    <w:family w:val="roman"/>
    <w:pitch w:val="variable"/>
  </w:font>
  <w:font w:name="Liberation Sans">
    <w:altName w:val="Arial"/>
    <w:panose1 w:val="00000000000000000000"/>
    <w:charset w:val="01"/>
    <w:family w:val="roman"/>
    <w:pitch w:val="variable"/>
  </w:font>
  <w:font w:name="Noto Sans CJK SC">
    <w:panose1 w:val="00000000000000000000"/>
    <w:charset w:val="00"/>
    <w:family w:val="auto"/>
    <w:pitch w:val="variable"/>
    <w:sig w:usb0="00000000" w:usb1="00000000" w:usb2="00000000" w:usb3="00000000" w:csb0="00000000" w:csb1="00000000"/>
  </w:font>
  <w:font w:name="FreeSans">
    <w:altName w:val="Droid Sans"/>
    <w:panose1 w:val="00000000000000000000"/>
    <w:charset w:val="00"/>
    <w:family w:val="auto"/>
    <w:pitch w:val="variable"/>
    <w:sig w:usb0="00000000" w:usb1="00000000" w:usb2="00000000" w:usb3="00000000" w:csb0="00000000" w:csb1="00000000"/>
  </w:font>
  <w:font w:name="Symbol">
    <w:panose1 w:val="00000000000000000000"/>
    <w:charset w:val="0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3"/>
    <w:multiLevelType w:val="hybridMultilevel"/>
    <w:tmpl w:val="00000000"/>
    <w:lvl w:ilvl="0">
      <w:start w:val="1"/>
      <w:numFmt w:val="decimal"/>
      <w:lvlRestart w:val="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0"/>
    <w:multiLevelType w:val="hybridMultilevel"/>
    <w:tmpl w:val="00000000"/>
    <w:lvl w:ilvl="0">
      <w:start w:val="1"/>
      <w:numFmt w:val="bullet"/>
      <w:lvlRestart w:val="0"/>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hybridMultilevel"/>
    <w:tmpl w:val="00000000"/>
    <w:lvl w:ilvl="0">
      <w:start w:val="1"/>
      <w:numFmt w:val="bullet"/>
      <w:lvlRestart w:val="0"/>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1"/>
    <w:multiLevelType w:val="hybridMultilevel"/>
    <w:tmpl w:val="00000000"/>
    <w:lvl w:ilvl="0">
      <w:start w:val="1"/>
      <w:numFmt w:val="bullet"/>
      <w:lvlRestart w:val="0"/>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hybridMultilevel"/>
    <w:tmpl w:val="00000000"/>
    <w:lvl w:ilvl="0">
      <w:start w:val="1"/>
      <w:numFmt w:val="decimal"/>
      <w:lvlRestart w:val="0"/>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hybridMultilevel"/>
    <w:tmpl w:val="00000000"/>
    <w:lvl w:ilvl="0">
      <w:start w:val="1"/>
      <w:numFmt w:val="decimal"/>
      <w:lvlRestart w:val="0"/>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1"/>
  <w:bordersDoNotSurroundHeader/>
  <w:bordersDoNotSurroundFooter/>
  <w:defaultTabStop w:val="720"/>
  <w:drawingGridHorizontalSpacing w:val="12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suppressAutoHyphens/>
      <w:overflowPunct/>
      <w:bidi w:val="0"/>
      <w:spacing w:before="0" w:after="200" w:line="276" w:lineRule="auto"/>
      <w:jc w:val="left"/>
    </w:pPr>
    <w:rPr>
      <w:rFonts w:ascii="Cambria" w:eastAsia="ＭＳ 明朝" w:cs="Noto Sans Arabic UI" w:hAnsi="Cambria"/>
      <w:color w:val="auto"/>
      <w:kern w:val="0"/>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Heading 1"/>
    <w:basedOn w:val="0"/>
    <w:next w:val="0"/>
    <w:pPr>
      <w:keepNext/>
      <w:keepLines/>
      <w:widowControl/>
      <w:suppressAutoHyphens/>
      <w:spacing w:before="480" w:after="0"/>
      <w:outlineLvl w:val="0"/>
    </w:pPr>
    <w:rPr>
      <w:rFonts w:ascii="Calibri" w:eastAsia="ＭＳ ゴシック" w:cs="Noto Sans Arabic UI" w:hAnsi="Calibri"/>
      <w:b/>
      <w:bCs/>
      <w:color w:val="365F91"/>
      <w:sz w:val="28"/>
      <w:szCs w:val="28"/>
    </w:rPr>
  </w:style>
  <w:style w:type="paragraph" w:customStyle="1" w:styleId="16">
    <w:name w:val="Heading 2"/>
    <w:basedOn w:val="0"/>
    <w:next w:val="0"/>
    <w:pPr>
      <w:keepNext/>
      <w:keepLines/>
      <w:widowControl/>
      <w:suppressAutoHyphens/>
      <w:spacing w:before="200" w:after="0"/>
      <w:outlineLvl w:val="1"/>
    </w:pPr>
    <w:rPr>
      <w:rFonts w:ascii="Calibri" w:eastAsia="ＭＳ ゴシック" w:cs="Noto Sans Arabic UI" w:hAnsi="Calibri"/>
      <w:b/>
      <w:bCs/>
      <w:color w:val="4F81BD"/>
      <w:sz w:val="26"/>
      <w:szCs w:val="26"/>
    </w:rPr>
  </w:style>
  <w:style w:type="paragraph" w:customStyle="1" w:styleId="17">
    <w:name w:val="Heading 3"/>
    <w:basedOn w:val="0"/>
    <w:next w:val="0"/>
    <w:pPr>
      <w:keepNext/>
      <w:keepLines/>
      <w:widowControl/>
      <w:suppressAutoHyphens/>
      <w:spacing w:before="200" w:after="0"/>
      <w:outlineLvl w:val="2"/>
    </w:pPr>
    <w:rPr>
      <w:rFonts w:ascii="Calibri" w:eastAsia="ＭＳ ゴシック" w:cs="Noto Sans Arabic UI" w:hAnsi="Calibri"/>
      <w:b/>
      <w:bCs/>
      <w:color w:val="4F81BD"/>
    </w:rPr>
  </w:style>
  <w:style w:type="paragraph" w:customStyle="1" w:styleId="18">
    <w:name w:val="Heading 4"/>
    <w:basedOn w:val="0"/>
    <w:next w:val="0"/>
    <w:pPr>
      <w:keepNext/>
      <w:keepLines/>
      <w:widowControl/>
      <w:suppressAutoHyphens/>
      <w:spacing w:before="200" w:after="0"/>
      <w:outlineLvl w:val="3"/>
    </w:pPr>
    <w:rPr>
      <w:rFonts w:ascii="Calibri" w:eastAsia="ＭＳ ゴシック" w:cs="Noto Sans Arabic UI" w:hAnsi="Calibri"/>
      <w:b/>
      <w:bCs/>
      <w:i/>
      <w:iCs/>
      <w:color w:val="4F81BD"/>
    </w:rPr>
  </w:style>
  <w:style w:type="paragraph" w:customStyle="1" w:styleId="19">
    <w:name w:val="Heading 5"/>
    <w:basedOn w:val="0"/>
    <w:next w:val="0"/>
    <w:pPr>
      <w:keepNext/>
      <w:keepLines/>
      <w:widowControl/>
      <w:suppressAutoHyphens/>
      <w:spacing w:before="200" w:after="0"/>
      <w:outlineLvl w:val="4"/>
    </w:pPr>
    <w:rPr>
      <w:rFonts w:ascii="Calibri" w:eastAsia="ＭＳ ゴシック" w:cs="Noto Sans Arabic UI" w:hAnsi="Calibri"/>
      <w:color w:val="243F60"/>
    </w:rPr>
  </w:style>
  <w:style w:type="paragraph" w:customStyle="1" w:styleId="20">
    <w:name w:val="Heading 6"/>
    <w:basedOn w:val="0"/>
    <w:next w:val="0"/>
    <w:pPr>
      <w:keepNext/>
      <w:keepLines/>
      <w:widowControl/>
      <w:suppressAutoHyphens/>
      <w:spacing w:before="200" w:after="0"/>
      <w:outlineLvl w:val="5"/>
    </w:pPr>
    <w:rPr>
      <w:rFonts w:ascii="Calibri" w:eastAsia="ＭＳ ゴシック" w:cs="Noto Sans Arabic UI" w:hAnsi="Calibri"/>
      <w:i/>
      <w:iCs/>
      <w:color w:val="243F60"/>
    </w:rPr>
  </w:style>
  <w:style w:type="paragraph" w:customStyle="1" w:styleId="21">
    <w:name w:val="Heading 7"/>
    <w:basedOn w:val="0"/>
    <w:next w:val="0"/>
    <w:pPr>
      <w:keepNext/>
      <w:keepLines/>
      <w:widowControl/>
      <w:suppressAutoHyphens/>
      <w:spacing w:before="200" w:after="0"/>
      <w:outlineLvl w:val="6"/>
    </w:pPr>
    <w:rPr>
      <w:rFonts w:ascii="Calibri" w:eastAsia="ＭＳ ゴシック" w:cs="Noto Sans Arabic UI" w:hAnsi="Calibri"/>
      <w:i/>
      <w:iCs/>
      <w:color w:val="404040"/>
    </w:rPr>
  </w:style>
  <w:style w:type="paragraph" w:customStyle="1" w:styleId="22">
    <w:name w:val="Heading 8"/>
    <w:basedOn w:val="0"/>
    <w:next w:val="0"/>
    <w:pPr>
      <w:keepNext/>
      <w:keepLines/>
      <w:widowControl/>
      <w:suppressAutoHyphens/>
      <w:spacing w:before="200" w:after="0"/>
      <w:outlineLvl w:val="7"/>
    </w:pPr>
    <w:rPr>
      <w:rFonts w:ascii="Calibri" w:eastAsia="ＭＳ ゴシック" w:cs="Noto Sans Arabic UI" w:hAnsi="Calibri"/>
      <w:color w:val="4F81BD"/>
      <w:sz w:val="20"/>
      <w:szCs w:val="20"/>
    </w:rPr>
  </w:style>
  <w:style w:type="paragraph" w:customStyle="1" w:styleId="23">
    <w:name w:val="Heading 9"/>
    <w:basedOn w:val="0"/>
    <w:next w:val="0"/>
    <w:pPr>
      <w:keepNext/>
      <w:keepLines/>
      <w:widowControl/>
      <w:suppressAutoHyphens/>
      <w:spacing w:before="200" w:after="0"/>
      <w:outlineLvl w:val="8"/>
    </w:pPr>
    <w:rPr>
      <w:rFonts w:ascii="Calibri" w:eastAsia="ＭＳ ゴシック" w:cs="Noto Sans Arabic UI" w:hAnsi="Calibri"/>
      <w:i/>
      <w:iCs/>
      <w:color w:val="404040"/>
      <w:sz w:val="20"/>
      <w:szCs w:val="20"/>
    </w:rPr>
  </w:style>
  <w:style w:type="paragraph" w:customStyle="1" w:styleId="24">
    <w:name w:val="Header"/>
    <w:basedOn w:val="0"/>
    <w:pPr>
      <w:tabs>
        <w:tab w:val="clear" w:pos="720"/>
        <w:tab w:val="center" w:pos="4680"/>
        <w:tab w:val="right" w:pos="9360"/>
      </w:tabs>
      <w:spacing w:before="0" w:after="0" w:line="240" w:lineRule="auto"/>
    </w:pPr>
  </w:style>
  <w:style w:type="paragraph" w:customStyle="1" w:styleId="25">
    <w:name w:val="Footer"/>
    <w:basedOn w:val="0"/>
    <w:pPr>
      <w:tabs>
        <w:tab w:val="clear" w:pos="720"/>
        <w:tab w:val="center" w:pos="4680"/>
        <w:tab w:val="right" w:pos="9360"/>
      </w:tabs>
      <w:spacing w:before="0" w:after="0" w:line="240" w:lineRule="auto"/>
    </w:pPr>
  </w:style>
  <w:style w:type="paragraph" w:styleId="26">
    <w:name w:val="Title"/>
    <w:basedOn w:val="0"/>
    <w:next w:val="0"/>
    <w:pPr>
      <w:pBdr>
        <w:bottom w:val="single" w:sz="8" w:space="4" w:color="4F81BD"/>
      </w:pBdr>
      <w:spacing w:before="0" w:after="300" w:line="240" w:lineRule="auto"/>
      <w:contextualSpacing/>
    </w:pPr>
    <w:rPr>
      <w:rFonts w:ascii="Calibri" w:eastAsia="ＭＳ ゴシック" w:cs="Noto Sans Arabic UI" w:hAnsi="Calibri"/>
      <w:color w:val="17365D"/>
      <w:spacing w:val="5"/>
      <w:kern w:val="2"/>
      <w:sz w:val="52"/>
      <w:szCs w:val="52"/>
    </w:rPr>
  </w:style>
  <w:style w:type="paragraph" w:styleId="27">
    <w:name w:val="Subtitle"/>
    <w:basedOn w:val="0"/>
    <w:next w:val="0"/>
    <w:rPr>
      <w:rFonts w:ascii="Calibri" w:eastAsia="ＭＳ ゴシック" w:cs="Noto Sans Arabic UI" w:hAnsi="Calibri"/>
      <w:i/>
      <w:iCs/>
      <w:color w:val="4F81BD"/>
      <w:spacing w:val="15"/>
      <w:sz w:val="24"/>
      <w:szCs w:val="24"/>
    </w:rPr>
  </w:style>
  <w:style w:type="character" w:customStyle="1" w:styleId="28">
    <w:name w:val="Body Text Char"/>
    <w:basedOn w:val="10"/>
  </w:style>
  <w:style w:type="paragraph" w:styleId="29">
    <w:name w:val="Body Text 2"/>
    <w:basedOn w:val="0"/>
    <w:pPr>
      <w:spacing w:before="0" w:after="120" w:line="480" w:lineRule="auto"/>
    </w:pPr>
  </w:style>
  <w:style w:type="paragraph" w:styleId="30">
    <w:name w:val="Body Text 3"/>
    <w:basedOn w:val="0"/>
    <w:pPr>
      <w:spacing w:before="0" w:after="120"/>
    </w:pPr>
    <w:rPr>
      <w:sz w:val="16"/>
      <w:szCs w:val="16"/>
    </w:rPr>
  </w:style>
  <w:style w:type="paragraph" w:styleId="31">
    <w:name w:val="macro"/>
    <w:pPr>
      <w:widowControl/>
      <w:tabs>
        <w:tab w:val="clear" w:pos="720"/>
        <w:tab w:val="left" w:pos="576"/>
        <w:tab w:val="left" w:pos="1152"/>
        <w:tab w:val="left" w:pos="1728"/>
        <w:tab w:val="left" w:pos="2304"/>
        <w:tab w:val="left" w:pos="2880"/>
        <w:tab w:val="left" w:pos="3456"/>
        <w:tab w:val="left" w:pos="4032"/>
      </w:tabs>
      <w:suppressAutoHyphens/>
      <w:overflowPunct/>
      <w:bidi w:val="0"/>
      <w:spacing w:before="0" w:after="200" w:line="276" w:lineRule="auto"/>
      <w:jc w:val="left"/>
    </w:pPr>
    <w:rPr>
      <w:rFonts w:ascii="Courier" w:eastAsia="ＭＳ 明朝" w:cs="Noto Sans Arabic UI" w:hAnsi="Courier"/>
      <w:color w:val="auto"/>
      <w:kern w:val="0"/>
      <w:sz w:val="20"/>
      <w:szCs w:val="20"/>
      <w:lang w:val="en-US" w:eastAsia="en-US" w:bidi="ar-SA"/>
    </w:rPr>
  </w:style>
  <w:style w:type="paragraph" w:customStyle="1" w:styleId="32">
    <w:name w:val="Quote"/>
    <w:basedOn w:val="0"/>
    <w:next w:val="0"/>
    <w:rPr>
      <w:i/>
      <w:iCs/>
      <w:color w:val="000000"/>
    </w:rPr>
  </w:style>
  <w:style w:type="character" w:styleId="33">
    <w:name w:val="Strong"/>
    <w:basedOn w:val="10"/>
    <w:rPr>
      <w:b/>
      <w:bCs/>
    </w:rPr>
  </w:style>
  <w:style w:type="character" w:styleId="34">
    <w:name w:val="Emphasis"/>
    <w:basedOn w:val="10"/>
    <w:rPr>
      <w:i/>
      <w:iCs/>
    </w:rPr>
  </w:style>
  <w:style w:type="paragraph" w:customStyle="1" w:styleId="35">
    <w:name w:val="Intense Quote"/>
    <w:basedOn w:val="0"/>
    <w:next w:val="0"/>
    <w:pPr>
      <w:pBdr>
        <w:bottom w:val="single" w:sz="4" w:space="4" w:color="4F81BD"/>
      </w:pBdr>
      <w:spacing w:before="200" w:after="280"/>
      <w:ind w:left="936" w:right="936" w:firstLine="0"/>
    </w:pPr>
    <w:rPr>
      <w:b/>
      <w:bCs/>
      <w:i/>
      <w:iCs/>
      <w:color w:val="4F81BD"/>
    </w:rPr>
  </w:style>
  <w:style w:type="character" w:customStyle="1" w:styleId="36">
    <w:name w:val="Subtle Emphasis"/>
    <w:basedOn w:val="10"/>
    <w:rPr>
      <w:i/>
      <w:iCs/>
      <w:color w:val="808080"/>
    </w:rPr>
  </w:style>
  <w:style w:type="character" w:customStyle="1" w:styleId="37">
    <w:name w:val="Intense Emphasis"/>
    <w:basedOn w:val="10"/>
    <w:rPr>
      <w:b/>
      <w:bCs/>
      <w:i/>
      <w:iCs/>
      <w:color w:val="4F81BD"/>
    </w:rPr>
  </w:style>
  <w:style w:type="character" w:customStyle="1" w:styleId="38">
    <w:name w:val="Subtle Reference"/>
    <w:basedOn w:val="10"/>
    <w:rPr>
      <w:caps w:val="0"/>
      <w:smallCaps/>
      <w:color w:val="C0504D"/>
      <w:u w:val="single"/>
    </w:rPr>
  </w:style>
  <w:style w:type="character" w:customStyle="1" w:styleId="39">
    <w:name w:val="Intense Reference"/>
    <w:basedOn w:val="10"/>
    <w:rPr>
      <w:b/>
      <w:bCs/>
      <w:caps w:val="0"/>
      <w:smallCaps/>
      <w:color w:val="C0504D"/>
      <w:spacing w:val="5"/>
      <w:u w:val="single"/>
    </w:rPr>
  </w:style>
  <w:style w:type="character" w:customStyle="1" w:styleId="40">
    <w:name w:val="Book Title"/>
    <w:basedOn w:val="10"/>
    <w:rPr>
      <w:b/>
      <w:bCs/>
      <w:caps w:val="0"/>
      <w:smallCaps/>
      <w:spacing w:val="5"/>
    </w:rPr>
  </w:style>
  <w:style w:type="paragraph" w:customStyle="1" w:styleId="41">
    <w:name w:val="Heading"/>
    <w:basedOn w:val="0"/>
    <w:next w:val="42"/>
    <w:pPr>
      <w:keepNext/>
      <w:widowControl/>
      <w:suppressAutoHyphens/>
      <w:spacing w:before="240" w:after="120"/>
    </w:pPr>
    <w:rPr>
      <w:rFonts w:ascii="Liberation Sans" w:eastAsia="Noto Sans CJK SC" w:cs="FreeSans" w:hAnsi="Liberation Sans"/>
      <w:sz w:val="28"/>
      <w:szCs w:val="28"/>
    </w:rPr>
  </w:style>
  <w:style w:type="paragraph" w:styleId="42">
    <w:name w:val="Body Text"/>
    <w:basedOn w:val="0"/>
    <w:pPr>
      <w:spacing w:before="0" w:after="120"/>
    </w:pPr>
  </w:style>
  <w:style w:type="paragraph" w:styleId="43">
    <w:name w:val="List"/>
    <w:basedOn w:val="0"/>
    <w:pPr>
      <w:spacing w:before="0" w:after="200"/>
      <w:ind w:left="360" w:right="0" w:hanging="360"/>
      <w:contextualSpacing/>
    </w:pPr>
  </w:style>
  <w:style w:type="paragraph" w:customStyle="1" w:styleId="44">
    <w:name w:val="Caption"/>
    <w:basedOn w:val="0"/>
    <w:pPr>
      <w:widowControl/>
      <w:suppressLineNumbers/>
      <w:suppressAutoHyphens/>
      <w:spacing w:before="120" w:after="120"/>
    </w:pPr>
    <w:rPr>
      <w:rFonts w:cs="FreeSans"/>
      <w:i/>
      <w:iCs/>
      <w:sz w:val="24"/>
      <w:szCs w:val="24"/>
    </w:rPr>
  </w:style>
  <w:style w:type="paragraph" w:customStyle="1" w:styleId="45">
    <w:name w:val="Index"/>
    <w:basedOn w:val="0"/>
    <w:pPr>
      <w:widowControl/>
      <w:suppressLineNumbers/>
      <w:suppressAutoHyphens/>
    </w:pPr>
    <w:rPr>
      <w:rFonts w:cs="FreeSans"/>
    </w:rPr>
  </w:style>
  <w:style w:type="paragraph" w:customStyle="1" w:styleId="46">
    <w:name w:val="Header and Footer"/>
    <w:basedOn w:val="0"/>
  </w:style>
  <w:style w:type="paragraph" w:customStyle="1" w:styleId="47">
    <w:name w:val="No Spacing"/>
    <w:pPr>
      <w:widowControl/>
      <w:suppressAutoHyphens/>
      <w:overflowPunct/>
      <w:bidi w:val="0"/>
      <w:spacing w:before="0" w:after="0" w:line="240" w:lineRule="auto"/>
      <w:jc w:val="left"/>
    </w:pPr>
    <w:rPr>
      <w:rFonts w:ascii="Cambria" w:eastAsia="ＭＳ 明朝" w:cs="Noto Sans Arabic UI" w:hAnsi="Cambria"/>
      <w:color w:val="auto"/>
      <w:kern w:val="0"/>
      <w:sz w:val="22"/>
      <w:szCs w:val="22"/>
      <w:lang w:val="en-US" w:eastAsia="en-US" w:bidi="ar-SA"/>
    </w:rPr>
  </w:style>
  <w:style w:type="paragraph" w:customStyle="1" w:styleId="48">
    <w:name w:val="List Paragraph"/>
    <w:basedOn w:val="0"/>
    <w:pPr>
      <w:spacing w:before="0" w:after="200"/>
      <w:ind w:left="720" w:right="0" w:firstLine="0"/>
      <w:contextualSpacing/>
    </w:pPr>
  </w:style>
  <w:style w:type="paragraph" w:styleId="49">
    <w:name w:val="List Bullet 3"/>
    <w:basedOn w:val="0"/>
    <w:pPr>
      <w:numPr>
        <w:ilvl w:val="0"/>
        <w:numId w:val="3"/>
      </w:numPr>
      <w:spacing w:before="0" w:after="200"/>
      <w:contextualSpacing/>
    </w:pPr>
  </w:style>
  <w:style w:type="paragraph" w:styleId="50">
    <w:name w:val="List Bullet 4"/>
    <w:basedOn w:val="0"/>
    <w:pPr>
      <w:spacing w:before="0" w:after="200"/>
      <w:ind w:left="1080" w:right="0" w:hanging="360"/>
      <w:contextualSpacing/>
    </w:pPr>
  </w:style>
  <w:style w:type="paragraph" w:styleId="51">
    <w:name w:val="List Bullet"/>
    <w:basedOn w:val="0"/>
    <w:pPr>
      <w:numPr>
        <w:ilvl w:val="0"/>
        <w:numId w:val="2"/>
      </w:numPr>
      <w:spacing w:before="0" w:after="200"/>
      <w:contextualSpacing/>
    </w:pPr>
  </w:style>
  <w:style w:type="paragraph" w:styleId="52">
    <w:name w:val="List Bullet 2"/>
    <w:basedOn w:val="0"/>
    <w:pPr>
      <w:numPr>
        <w:ilvl w:val="0"/>
        <w:numId w:val="4"/>
      </w:numPr>
      <w:spacing w:before="0" w:after="200"/>
      <w:contextualSpacing/>
    </w:pPr>
  </w:style>
  <w:style w:type="paragraph" w:styleId="53">
    <w:name w:val="List Number"/>
    <w:basedOn w:val="0"/>
    <w:pPr>
      <w:numPr>
        <w:ilvl w:val="0"/>
        <w:numId w:val="1"/>
      </w:numPr>
      <w:spacing w:before="0" w:after="200"/>
      <w:contextualSpacing/>
    </w:pPr>
  </w:style>
  <w:style w:type="paragraph" w:styleId="54">
    <w:name w:val="List Number 2"/>
    <w:basedOn w:val="0"/>
    <w:pPr>
      <w:numPr>
        <w:ilvl w:val="0"/>
        <w:numId w:val="5"/>
      </w:numPr>
      <w:spacing w:before="0" w:after="200"/>
      <w:contextualSpacing/>
    </w:pPr>
  </w:style>
  <w:style w:type="paragraph" w:styleId="55">
    <w:name w:val="List Number 3"/>
    <w:basedOn w:val="0"/>
    <w:pPr>
      <w:numPr>
        <w:ilvl w:val="0"/>
        <w:numId w:val="6"/>
      </w:numPr>
      <w:spacing w:before="0" w:after="200"/>
      <w:contextualSpacing/>
    </w:pPr>
  </w:style>
  <w:style w:type="paragraph" w:styleId="56">
    <w:name w:val="List Continue"/>
    <w:basedOn w:val="0"/>
    <w:pPr>
      <w:spacing w:before="0" w:after="120"/>
      <w:ind w:left="360" w:right="0" w:firstLine="0"/>
      <w:contextualSpacing/>
    </w:pPr>
  </w:style>
  <w:style w:type="paragraph" w:styleId="57">
    <w:name w:val="List Continue 2"/>
    <w:basedOn w:val="0"/>
    <w:pPr>
      <w:spacing w:before="0" w:after="120"/>
      <w:ind w:left="720" w:right="0" w:firstLine="0"/>
      <w:contextualSpacing/>
    </w:pPr>
  </w:style>
  <w:style w:type="paragraph" w:styleId="58">
    <w:name w:val="List Continue 3"/>
    <w:basedOn w:val="0"/>
    <w:pPr>
      <w:spacing w:before="0" w:after="120"/>
      <w:ind w:left="1080" w:right="0" w:firstLine="0"/>
      <w:contextualSpacing/>
    </w:pPr>
  </w:style>
  <w:style w:type="paragraph" w:styleId="59">
    <w:name w:val="caption"/>
    <w:basedOn w:val="0"/>
    <w:next w:val="0"/>
    <w:pPr>
      <w:spacing w:line="240" w:lineRule="auto"/>
    </w:pPr>
    <w:rPr>
      <w:b/>
      <w:bCs/>
      <w:color w:val="4F81BD"/>
      <w:sz w:val="18"/>
      <w:szCs w:val="18"/>
    </w:rPr>
  </w:style>
  <w:style w:type="paragraph" w:customStyle="1" w:styleId="60">
    <w:name w:val="Index Heading"/>
    <w:basedOn w:val="41"/>
  </w:style>
  <w:style w:type="paragraph" w:customStyle="1" w:styleId="61">
    <w:name w:val="TOC Heading"/>
    <w:basedOn w:val="15"/>
    <w:next w:val="0"/>
    <w:pPr>
      <w:outlineLvl w:val="9"/>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styles" Target="styles.xml"/><Relationship Id="rId16" Type="http://schemas.openxmlformats.org/officeDocument/2006/relationships/numbering" Target="numbering.xml"/><Relationship Id="rId17" Type="http://schemas.openxmlformats.org/officeDocument/2006/relationships/fontTable" Target="fontTable.xml"/></Relationships>
</file>

<file path=docProps/app.xml><?xml version="1.0" encoding="utf-8"?>
<Properties xmlns="http://schemas.openxmlformats.org/officeDocument/2006/extended-properties">
  <Template>Normal.eit</Template>
  <TotalTime>44</TotalTime>
  <Application>Yozo_Office</Application>
  <Pages>6</Pages>
  <Words>384</Words>
  <Characters>2070</Characters>
  <Lines>90</Lines>
  <Paragraphs>54</Paragraphs>
  <CharactersWithSpaces>2424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python-docx</dc:creator>
  <dc:description>generated by python-docx</dc:description>
  <cp:lastModifiedBy>vivo user</cp:lastModifiedBy>
  <cp:revision>11</cp:revision>
  <dcterms:created xsi:type="dcterms:W3CDTF">2013-12-23T23:15:00Z</dcterms:created>
  <dcterms:modified xsi:type="dcterms:W3CDTF">2025-09-04T02:15:03Z</dcterms:modified>
</cp:coreProperties>
</file>